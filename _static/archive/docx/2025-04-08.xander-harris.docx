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16D269" w14:textId="4B7090B5" w:rsidR="00690FBF" w:rsidRPr="00690FBF" w:rsidRDefault="00690FBF" w:rsidP="00690FBF">
      <w:pPr>
        <w:pStyle w:val="Title"/>
        <w:rPr>
          <w:sz w:val="6"/>
          <w:szCs w:val="6"/>
        </w:rPr>
      </w:pPr>
      <w:bookmarkStart w:id="0" w:name="_Hlk131061553"/>
    </w:p>
    <w:p w14:paraId="6A2719A1" w14:textId="419638E8" w:rsidR="00690FBF" w:rsidRPr="00932362" w:rsidRDefault="00637E08" w:rsidP="00A61064">
      <w:pPr>
        <w:pStyle w:val="Heading1"/>
      </w:pPr>
      <w:r w:rsidRPr="00932362">
        <w:t>Principal</w:t>
      </w:r>
      <w:r w:rsidR="00BF67E5" w:rsidRPr="00932362">
        <w:t xml:space="preserve"> DevOps </w:t>
      </w:r>
      <w:r w:rsidR="00BF67E5" w:rsidRPr="009163E7">
        <w:t>Engineer</w:t>
      </w:r>
      <w:r w:rsidR="00BF67E5" w:rsidRPr="00932362">
        <w:t xml:space="preserve"> | Staff</w:t>
      </w:r>
      <w:r w:rsidR="00E51794">
        <w:t xml:space="preserve"> </w:t>
      </w:r>
      <w:r w:rsidR="00BF67E5" w:rsidRPr="00932362">
        <w:t>Software Engineer | Cloud Architect</w:t>
      </w:r>
    </w:p>
    <w:p w14:paraId="6F59EFD0" w14:textId="7F61514F" w:rsidR="00BB7F29" w:rsidRDefault="008F0939" w:rsidP="00AE113F">
      <w:r>
        <w:t>(213) 285-7203</w:t>
      </w:r>
      <w:r w:rsidR="00BB7F29">
        <w:t xml:space="preserve"> | </w:t>
      </w:r>
      <w:hyperlink r:id="rId11" w:history="1">
        <w:r w:rsidR="00BB7F29" w:rsidRPr="0001509C">
          <w:rPr>
            <w:rStyle w:val="Hyperlink"/>
          </w:rPr>
          <w:t>xandertheharris@gmail.com</w:t>
        </w:r>
      </w:hyperlink>
      <w:r w:rsidR="00BB7F29">
        <w:t xml:space="preserve"> | </w:t>
      </w:r>
      <w:hyperlink r:id="rId12" w:history="1">
        <w:r w:rsidR="00BB7F29" w:rsidRPr="00BB7F29">
          <w:rPr>
            <w:rStyle w:val="Hyperlink"/>
          </w:rPr>
          <w:t>LinkedIn</w:t>
        </w:r>
      </w:hyperlink>
      <w:r w:rsidR="00BB7F29">
        <w:t xml:space="preserve"> | </w:t>
      </w:r>
      <w:hyperlink r:id="rId13" w:history="1">
        <w:r w:rsidR="00BB7F29" w:rsidRPr="00BB7F29">
          <w:rPr>
            <w:rStyle w:val="Hyperlink"/>
          </w:rPr>
          <w:t>GitHub</w:t>
        </w:r>
      </w:hyperlink>
    </w:p>
    <w:p w14:paraId="64AA3271" w14:textId="42DE907D" w:rsidR="00D23780" w:rsidRPr="0095732E" w:rsidRDefault="00BB7F29" w:rsidP="00A61064">
      <w:pPr>
        <w:pStyle w:val="Heading2"/>
      </w:pPr>
      <w:r w:rsidRPr="00A61064">
        <w:t>Summary</w:t>
      </w:r>
    </w:p>
    <w:p w14:paraId="0CA634D3" w14:textId="3697389B" w:rsidR="00AC02C6" w:rsidRDefault="00AC02C6" w:rsidP="00BE2449">
      <w:r w:rsidRPr="00AC02C6">
        <w:t xml:space="preserve">Accomplished DevOps Engineer and Cloud Architect with </w:t>
      </w:r>
      <w:r>
        <w:t>20</w:t>
      </w:r>
      <w:r w:rsidRPr="00AC02C6">
        <w:t>+ years of experience in automation, infrastructure as code, cloud computing, and software development. Proven leader in managing AWS and GCP environments and providing innovative solutions. Skilled at bridging gaps between management, engineering, and stakeholders.</w:t>
      </w:r>
    </w:p>
    <w:p w14:paraId="3FD9F233" w14:textId="2D023A8E" w:rsidR="00825B25" w:rsidRPr="00C91CF5" w:rsidRDefault="00C91CF5" w:rsidP="00A61064">
      <w:pPr>
        <w:pStyle w:val="Heading2"/>
      </w:pPr>
      <w:r w:rsidRPr="00C91CF5">
        <w:rPr>
          <w:rStyle w:val="Heading3Char"/>
          <w:b w:val="0"/>
          <w:bCs w:val="0"/>
          <w:szCs w:val="16"/>
        </w:rPr>
        <w:t>Skills</w:t>
      </w:r>
    </w:p>
    <w:p w14:paraId="6CC50ADC" w14:textId="00465A0D" w:rsidR="00F503EF" w:rsidRDefault="00575C34" w:rsidP="003D157E">
      <w:pPr>
        <w:pStyle w:val="ListParagraph"/>
        <w:numPr>
          <w:ilvl w:val="0"/>
          <w:numId w:val="11"/>
        </w:numPr>
        <w:ind w:left="288" w:firstLine="0"/>
      </w:pPr>
      <w:r w:rsidRPr="00575C34">
        <w:rPr>
          <w:b/>
          <w:bCs/>
        </w:rPr>
        <w:t>Cloud Computing:</w:t>
      </w:r>
      <w:r w:rsidRPr="00575C34">
        <w:t xml:space="preserve"> AWS, GCP, Cloud Formation, VPCs, Subnets, Security Groups, </w:t>
      </w:r>
    </w:p>
    <w:p w14:paraId="078D0990" w14:textId="745809AC" w:rsidR="00F503EF" w:rsidRDefault="00575C34" w:rsidP="003D157E">
      <w:pPr>
        <w:pStyle w:val="ListParagraph"/>
        <w:numPr>
          <w:ilvl w:val="0"/>
          <w:numId w:val="11"/>
        </w:numPr>
      </w:pPr>
      <w:r w:rsidRPr="00F503EF">
        <w:rPr>
          <w:b/>
          <w:bCs/>
        </w:rPr>
        <w:t>Infrastructure as Code:</w:t>
      </w:r>
      <w:r w:rsidRPr="00575C34">
        <w:t xml:space="preserve"> Terraform, </w:t>
      </w:r>
      <w:r w:rsidR="001A68C4">
        <w:t xml:space="preserve">Helm, </w:t>
      </w:r>
      <w:r w:rsidRPr="00575C34">
        <w:t>Ansible, Jenkins, Docker, Kubernetes, CI/CD</w:t>
      </w:r>
      <w:r w:rsidR="00BC6AAC">
        <w:t>, ML Ops</w:t>
      </w:r>
    </w:p>
    <w:p w14:paraId="5F99070E" w14:textId="77777777" w:rsidR="00F503EF" w:rsidRDefault="00575C34" w:rsidP="003D157E">
      <w:pPr>
        <w:pStyle w:val="ListParagraph"/>
        <w:numPr>
          <w:ilvl w:val="0"/>
          <w:numId w:val="11"/>
        </w:numPr>
      </w:pPr>
      <w:r w:rsidRPr="00F503EF">
        <w:rPr>
          <w:b/>
          <w:bCs/>
        </w:rPr>
        <w:t>Monitoring:</w:t>
      </w:r>
      <w:r w:rsidRPr="00575C34">
        <w:t xml:space="preserve"> Prometheus, Grafana, Thanos, AlertManager, Loki, NewRelic, DataDog, StackDriver</w:t>
      </w:r>
    </w:p>
    <w:p w14:paraId="15F0C4F9" w14:textId="1555E139" w:rsidR="00F503EF" w:rsidRDefault="00575C34" w:rsidP="00601FBC">
      <w:pPr>
        <w:pStyle w:val="ListParagraph"/>
        <w:numPr>
          <w:ilvl w:val="0"/>
          <w:numId w:val="11"/>
        </w:numPr>
      </w:pPr>
      <w:r w:rsidRPr="00F503EF">
        <w:rPr>
          <w:b/>
          <w:bCs/>
        </w:rPr>
        <w:t>Programming Languages:</w:t>
      </w:r>
      <w:r w:rsidRPr="00575C34">
        <w:t xml:space="preserve"> Python, Go (Golang), </w:t>
      </w:r>
      <w:r w:rsidR="00E24BF9" w:rsidRPr="00575C34">
        <w:t>Shell, BASH, PowerShell</w:t>
      </w:r>
      <w:r w:rsidR="00601FBC">
        <w:t xml:space="preserve">, </w:t>
      </w:r>
      <w:r w:rsidRPr="00575C34">
        <w:t>C, Java, JavaScript</w:t>
      </w:r>
    </w:p>
    <w:p w14:paraId="1DE6A905" w14:textId="7333ABD4" w:rsidR="00F503EF" w:rsidRDefault="00575C34" w:rsidP="003D157E">
      <w:pPr>
        <w:pStyle w:val="ListParagraph"/>
        <w:numPr>
          <w:ilvl w:val="0"/>
          <w:numId w:val="11"/>
        </w:numPr>
      </w:pPr>
      <w:r w:rsidRPr="00F503EF">
        <w:rPr>
          <w:b/>
          <w:bCs/>
        </w:rPr>
        <w:t>Databases:</w:t>
      </w:r>
      <w:r w:rsidRPr="00575C34">
        <w:t xml:space="preserve"> PostgreSQL, MariaDB, MySQL, MSSQL, MongoDB, DynamoDB, Google Big Table, Big Query</w:t>
      </w:r>
    </w:p>
    <w:p w14:paraId="1B59432F" w14:textId="492527FA" w:rsidR="00575C34" w:rsidRDefault="00523E56" w:rsidP="00BE2449">
      <w:pPr>
        <w:pStyle w:val="ListParagraph"/>
        <w:numPr>
          <w:ilvl w:val="0"/>
          <w:numId w:val="11"/>
        </w:numPr>
      </w:pPr>
      <w:r>
        <w:rPr>
          <w:b/>
          <w:bCs/>
        </w:rPr>
        <w:t>CI/CD</w:t>
      </w:r>
      <w:r w:rsidR="00575C34" w:rsidRPr="00F503EF">
        <w:rPr>
          <w:b/>
          <w:bCs/>
        </w:rPr>
        <w:t>:</w:t>
      </w:r>
      <w:r w:rsidR="00575C34" w:rsidRPr="00575C34">
        <w:t xml:space="preserve"> </w:t>
      </w:r>
      <w:r>
        <w:t xml:space="preserve">GitHub Actions, </w:t>
      </w:r>
      <w:r w:rsidR="00EF0C98">
        <w:t xml:space="preserve">Jenkins, </w:t>
      </w:r>
      <w:r w:rsidR="00575C34" w:rsidRPr="00575C34">
        <w:t xml:space="preserve">GitLab CI, CircleCI, </w:t>
      </w:r>
      <w:r w:rsidR="00EF0C98">
        <w:t xml:space="preserve">Terraform Enterprise/Cloud, </w:t>
      </w:r>
      <w:r w:rsidR="00575C34" w:rsidRPr="00575C34">
        <w:t>SonarQube</w:t>
      </w:r>
    </w:p>
    <w:p w14:paraId="258F929C" w14:textId="77777777" w:rsidR="004C1DA9" w:rsidRPr="004E2936" w:rsidRDefault="008511CF" w:rsidP="00690FBF">
      <w:pPr>
        <w:pStyle w:val="Subtitle"/>
        <w:rPr>
          <w:rStyle w:val="Heading2Char"/>
        </w:rPr>
      </w:pPr>
      <w:sdt>
        <w:sdtPr>
          <w:rPr>
            <w:rFonts w:eastAsia="Arial" w:cs="Arial"/>
            <w:iCs/>
            <w:color w:val="8DBB70" w:themeColor="accent2"/>
            <w:szCs w:val="16"/>
            <w:lang w:bidi="en-US"/>
          </w:rPr>
          <w:id w:val="-1403365644"/>
          <w:placeholder>
            <w:docPart w:val="F9EA0CA739CC4E1B90BC0B046DDD3CAD"/>
          </w:placeholder>
          <w:temporary/>
          <w:showingPlcHdr/>
          <w15:appearance w15:val="hidden"/>
        </w:sdtPr>
        <w:sdtEndPr>
          <w:rPr>
            <w:rStyle w:val="Heading2Char"/>
          </w:rPr>
        </w:sdtEndPr>
        <w:sdtContent>
          <w:r w:rsidR="00690FBF" w:rsidRPr="00BF7AFA">
            <w:rPr>
              <w:rStyle w:val="Heading2Char"/>
            </w:rPr>
            <w:t>Experience</w:t>
          </w:r>
        </w:sdtContent>
      </w:sdt>
    </w:p>
    <w:p w14:paraId="7DC24B5F" w14:textId="4D6BD8A5" w:rsidR="003C41F6" w:rsidRPr="008F4248" w:rsidRDefault="003C41F6" w:rsidP="008F4248">
      <w:pPr>
        <w:pStyle w:val="Heading3"/>
      </w:pPr>
      <w:r w:rsidRPr="008F4248">
        <w:t>Staff Software</w:t>
      </w:r>
      <w:r w:rsidR="00E51794">
        <w:t xml:space="preserve"> Engineer</w:t>
      </w:r>
      <w:r w:rsidR="00CF3A39">
        <w:t>, SiriusXM</w:t>
      </w:r>
    </w:p>
    <w:p w14:paraId="3E94F35D" w14:textId="7960484B" w:rsidR="00690FBF" w:rsidRDefault="00855C47" w:rsidP="00EB5886">
      <w:pPr>
        <w:pStyle w:val="Dates"/>
      </w:pPr>
      <w:r>
        <w:t>April 2024 – June 2024</w:t>
      </w:r>
      <w:r w:rsidR="00690FBF" w:rsidRPr="0070176A">
        <w:t xml:space="preserve"> </w:t>
      </w:r>
    </w:p>
    <w:p w14:paraId="278E2364" w14:textId="432D1D39" w:rsidR="002E1110" w:rsidRDefault="002E1110" w:rsidP="00046F52">
      <w:pPr>
        <w:ind w:firstLine="432"/>
      </w:pPr>
      <w:r>
        <w:t xml:space="preserve">Migrated </w:t>
      </w:r>
      <w:r w:rsidR="00200F61">
        <w:t>applications from on-premises hardware to AWS with Terraform, Python, and GitLab CI.</w:t>
      </w:r>
    </w:p>
    <w:p w14:paraId="52DF1504" w14:textId="1621F9FB" w:rsidR="004C1DA9" w:rsidRPr="007C7356" w:rsidRDefault="005A2385" w:rsidP="00A94A66">
      <w:pPr>
        <w:pStyle w:val="Heading3"/>
        <w:rPr>
          <w:i/>
        </w:rPr>
      </w:pPr>
      <w:r w:rsidRPr="007C7356">
        <w:t>DevOps Engineer</w:t>
      </w:r>
      <w:r>
        <w:t>,</w:t>
      </w:r>
      <w:r w:rsidR="004C1DA9" w:rsidRPr="007C7356">
        <w:rPr>
          <w:iCs/>
        </w:rPr>
        <w:t xml:space="preserve"> </w:t>
      </w:r>
      <w:r w:rsidRPr="007C7356">
        <w:rPr>
          <w:rStyle w:val="Italics"/>
          <w:b/>
          <w:i w:val="0"/>
        </w:rPr>
        <w:t>Wunderkind</w:t>
      </w:r>
    </w:p>
    <w:p w14:paraId="533611E5" w14:textId="3D199458" w:rsidR="00690FBF" w:rsidRDefault="00FC4704" w:rsidP="006501D5">
      <w:pPr>
        <w:pStyle w:val="Dates"/>
      </w:pPr>
      <w:r>
        <w:t>September 2021 – December 2023</w:t>
      </w:r>
    </w:p>
    <w:p w14:paraId="429F29C3" w14:textId="282D881F" w:rsidR="00046F52" w:rsidRPr="00046F52" w:rsidRDefault="00D80738" w:rsidP="00C419DA">
      <w:pPr>
        <w:ind w:left="720"/>
      </w:pPr>
      <w:r>
        <w:t xml:space="preserve">Managed </w:t>
      </w:r>
      <w:r w:rsidR="002E7989">
        <w:t>all Google Cloud resources</w:t>
      </w:r>
      <w:r w:rsidR="00BE0051">
        <w:t xml:space="preserve"> at all stages of SDLC</w:t>
      </w:r>
      <w:r w:rsidR="00BE57DD">
        <w:t xml:space="preserve"> from planning to production.</w:t>
      </w:r>
    </w:p>
    <w:p w14:paraId="6A6D9E42" w14:textId="42EE857D" w:rsidR="004C1DA9" w:rsidRPr="003F6D46" w:rsidRDefault="00C419DA" w:rsidP="008F4248">
      <w:pPr>
        <w:pStyle w:val="Heading3"/>
      </w:pPr>
      <w:r>
        <w:t>Documentation Platform Engineer, Databricks</w:t>
      </w:r>
    </w:p>
    <w:p w14:paraId="0A5D3294" w14:textId="01594EA7" w:rsidR="00690FBF" w:rsidRPr="0070176A" w:rsidRDefault="005F26E3" w:rsidP="00EB5886">
      <w:pPr>
        <w:pStyle w:val="Dates"/>
      </w:pPr>
      <w:r>
        <w:t>November 2020 – July 2023</w:t>
      </w:r>
    </w:p>
    <w:p w14:paraId="7F5C14F0" w14:textId="636DEBDC" w:rsidR="005F26E3" w:rsidRDefault="003A4AF9" w:rsidP="005F26E3">
      <w:pPr>
        <w:ind w:firstLine="432"/>
      </w:pPr>
      <w:r>
        <w:t>Enabled seamless documentation for new releases of various Databricks software.</w:t>
      </w:r>
    </w:p>
    <w:p w14:paraId="6685756E" w14:textId="10A54B28" w:rsidR="004C1DA9" w:rsidRDefault="00730675" w:rsidP="00730675">
      <w:pPr>
        <w:pStyle w:val="Heading3"/>
      </w:pPr>
      <w:r>
        <w:t>Senior DevOps Engineer, Fox Corp</w:t>
      </w:r>
    </w:p>
    <w:p w14:paraId="30090E0F" w14:textId="4B3F5272" w:rsidR="00730675" w:rsidRDefault="00566544" w:rsidP="00107375">
      <w:pPr>
        <w:pStyle w:val="Dates"/>
      </w:pPr>
      <w:r>
        <w:t>April</w:t>
      </w:r>
      <w:r w:rsidR="00364295">
        <w:t xml:space="preserve"> 2020 – July 2021</w:t>
      </w:r>
    </w:p>
    <w:p w14:paraId="284A4EB4" w14:textId="1E1B1899" w:rsidR="00107375" w:rsidRDefault="00A81359" w:rsidP="00A81359">
      <w:pPr>
        <w:ind w:left="0" w:firstLine="288"/>
      </w:pPr>
      <w:r>
        <w:tab/>
      </w:r>
      <w:r w:rsidR="000B6809">
        <w:t>Operated mission-</w:t>
      </w:r>
      <w:r w:rsidR="008B1639">
        <w:t>critical media ingestion systems for all Fox Corp brands.</w:t>
      </w:r>
      <w:r w:rsidR="000B6809">
        <w:t xml:space="preserve"> </w:t>
      </w:r>
    </w:p>
    <w:p w14:paraId="5BF7771F" w14:textId="226B000B" w:rsidR="00730675" w:rsidRDefault="00824B9D" w:rsidP="00566544">
      <w:pPr>
        <w:pStyle w:val="Heading3"/>
      </w:pPr>
      <w:r>
        <w:t>Senior DevOps Engineer, Infor</w:t>
      </w:r>
    </w:p>
    <w:p w14:paraId="18994596" w14:textId="51735896" w:rsidR="00824B9D" w:rsidRDefault="00566544" w:rsidP="00566544">
      <w:pPr>
        <w:pStyle w:val="Dates"/>
      </w:pPr>
      <w:r>
        <w:t>September 2019 – April 2020</w:t>
      </w:r>
    </w:p>
    <w:p w14:paraId="4DB34004" w14:textId="4C893045" w:rsidR="000A2516" w:rsidRDefault="002E30C4" w:rsidP="000A2516">
      <w:pPr>
        <w:ind w:firstLine="432"/>
      </w:pPr>
      <w:r>
        <w:t xml:space="preserve">Integrated automatic RPM build and distribution </w:t>
      </w:r>
      <w:r w:rsidR="009519D8">
        <w:t>with Python, Ansible, and BASH on GitLab CI.</w:t>
      </w:r>
    </w:p>
    <w:p w14:paraId="513EFD7D" w14:textId="37738EB9" w:rsidR="00544ADD" w:rsidRDefault="00202FC7" w:rsidP="009519D8">
      <w:pPr>
        <w:ind w:firstLine="432"/>
      </w:pPr>
      <w:r>
        <w:t>Introduced Test Driven Development of application code and Docker images with Pytest and Pester.</w:t>
      </w:r>
    </w:p>
    <w:p w14:paraId="638185EB" w14:textId="170772FA" w:rsidR="00116CF4" w:rsidRDefault="009F711D" w:rsidP="009F711D">
      <w:pPr>
        <w:pStyle w:val="Heading3"/>
      </w:pPr>
      <w:r>
        <w:t>Senior DevOps Engineer, Disney</w:t>
      </w:r>
    </w:p>
    <w:p w14:paraId="10E58588" w14:textId="623AB45A" w:rsidR="00BF7AFA" w:rsidRDefault="004A3CBD" w:rsidP="00690FBF">
      <w:r>
        <w:t>December 2018 – September 2019</w:t>
      </w:r>
    </w:p>
    <w:p w14:paraId="37FBDAC8" w14:textId="77777777" w:rsidR="003B4558" w:rsidRDefault="004A3CBD" w:rsidP="00690FBF">
      <w:r>
        <w:tab/>
      </w:r>
      <w:r w:rsidR="00A973B7">
        <w:t xml:space="preserve">Contributed to </w:t>
      </w:r>
      <w:r w:rsidR="00935D08">
        <w:t>Disney+ media ingestion systems using Docker Enterprise, Jenkins, and BASH.</w:t>
      </w:r>
    </w:p>
    <w:p w14:paraId="4294C2D6" w14:textId="477F520C" w:rsidR="009F711D" w:rsidRDefault="00FC45F8" w:rsidP="00FC45F8">
      <w:pPr>
        <w:pStyle w:val="Heading3"/>
      </w:pPr>
      <w:r>
        <w:t>Principal DevOps Engineer, Gahan Corporation</w:t>
      </w:r>
    </w:p>
    <w:p w14:paraId="1FF6257F" w14:textId="0B6677E4" w:rsidR="004A3CBD" w:rsidRDefault="00FC45F8" w:rsidP="00690FBF">
      <w:r>
        <w:t>May 201</w:t>
      </w:r>
      <w:r w:rsidR="00DA6BFD">
        <w:t>6</w:t>
      </w:r>
      <w:r>
        <w:t xml:space="preserve"> </w:t>
      </w:r>
      <w:r w:rsidR="00F61305">
        <w:t>–</w:t>
      </w:r>
      <w:r>
        <w:t xml:space="preserve"> </w:t>
      </w:r>
      <w:r w:rsidR="00F61305">
        <w:t>December 2023</w:t>
      </w:r>
    </w:p>
    <w:p w14:paraId="52087B04" w14:textId="2059C8E8" w:rsidR="00F61305" w:rsidRDefault="00F61305" w:rsidP="00690FBF">
      <w:r>
        <w:tab/>
        <w:t xml:space="preserve">Provided </w:t>
      </w:r>
      <w:r w:rsidR="0013092A">
        <w:t xml:space="preserve">IT </w:t>
      </w:r>
      <w:r>
        <w:t xml:space="preserve">consultation </w:t>
      </w:r>
      <w:r w:rsidR="0013092A">
        <w:t xml:space="preserve">services to </w:t>
      </w:r>
      <w:r w:rsidR="009A3E8D">
        <w:t>guide</w:t>
      </w:r>
      <w:r w:rsidR="007B01A9">
        <w:t xml:space="preserve"> client </w:t>
      </w:r>
      <w:r w:rsidR="009A3E8D">
        <w:t>projects from conception to completion.</w:t>
      </w:r>
    </w:p>
    <w:p w14:paraId="714EA395" w14:textId="4CC2CCCA" w:rsidR="007B01A9" w:rsidRDefault="007B01A9" w:rsidP="0031087E">
      <w:pPr>
        <w:pStyle w:val="Heading3"/>
      </w:pPr>
      <w:r>
        <w:t>DevOps Engineer/Lead Python Developer</w:t>
      </w:r>
      <w:r w:rsidR="00C44FD3">
        <w:t>, CAA</w:t>
      </w:r>
    </w:p>
    <w:p w14:paraId="28846F26" w14:textId="09E4BB00" w:rsidR="00431D81" w:rsidRDefault="0059760C" w:rsidP="0065452F">
      <w:pPr>
        <w:pStyle w:val="Dates"/>
      </w:pPr>
      <w:r>
        <w:t>September 2015 – May 2016</w:t>
      </w:r>
    </w:p>
    <w:p w14:paraId="28B46754" w14:textId="7862E1F3" w:rsidR="0065452F" w:rsidRDefault="00436267" w:rsidP="00DD0838">
      <w:pPr>
        <w:pStyle w:val="Dates"/>
        <w:ind w:left="720" w:firstLine="3"/>
      </w:pPr>
      <w:r>
        <w:t xml:space="preserve">Empowered </w:t>
      </w:r>
      <w:r w:rsidR="00310000">
        <w:t xml:space="preserve">a </w:t>
      </w:r>
      <w:r>
        <w:t>development team</w:t>
      </w:r>
      <w:r w:rsidR="00C44968">
        <w:t xml:space="preserve"> to deploy</w:t>
      </w:r>
      <w:r w:rsidR="00310000">
        <w:t xml:space="preserve"> </w:t>
      </w:r>
      <w:r w:rsidR="00C44968">
        <w:t>features and bug</w:t>
      </w:r>
      <w:r w:rsidR="001D7905">
        <w:t xml:space="preserve"> </w:t>
      </w:r>
      <w:r w:rsidR="00C44968">
        <w:t xml:space="preserve">fixes </w:t>
      </w:r>
      <w:r w:rsidR="00310000">
        <w:t xml:space="preserve">to production </w:t>
      </w:r>
      <w:r w:rsidR="00C44968">
        <w:t>daily</w:t>
      </w:r>
      <w:r w:rsidR="00B6243A">
        <w:t xml:space="preserve"> </w:t>
      </w:r>
      <w:r w:rsidR="00DD0838">
        <w:t>for a project that was more than a year late.</w:t>
      </w:r>
    </w:p>
    <w:p w14:paraId="73FD599E" w14:textId="22E82A07" w:rsidR="00C44718" w:rsidRDefault="00184FA5" w:rsidP="007244D7">
      <w:pPr>
        <w:pStyle w:val="Heading3"/>
      </w:pPr>
      <w:r>
        <w:t>DevOps Engineer/Lead Python Developer</w:t>
      </w:r>
      <w:r w:rsidR="005A7832">
        <w:t>, Toyota Research and Development</w:t>
      </w:r>
    </w:p>
    <w:p w14:paraId="20DCB436" w14:textId="004D4491" w:rsidR="005A7832" w:rsidRDefault="005A7832" w:rsidP="007244D7">
      <w:pPr>
        <w:pStyle w:val="Dates"/>
      </w:pPr>
      <w:r>
        <w:t>November 2014 – July 2015</w:t>
      </w:r>
    </w:p>
    <w:p w14:paraId="2B2F7CA3" w14:textId="2C935B22" w:rsidR="00C44FD3" w:rsidRDefault="00F4670F" w:rsidP="00E51794">
      <w:pPr>
        <w:ind w:left="720" w:firstLine="3"/>
      </w:pPr>
      <w:r>
        <w:t xml:space="preserve">Reduced </w:t>
      </w:r>
      <w:r w:rsidR="0056593A">
        <w:t xml:space="preserve">deployment time </w:t>
      </w:r>
      <w:r>
        <w:t xml:space="preserve">for an ML project </w:t>
      </w:r>
      <w:r w:rsidR="0056593A">
        <w:t>from weeks to minutes</w:t>
      </w:r>
      <w:r w:rsidR="002674AA">
        <w:t xml:space="preserve"> with Ansible</w:t>
      </w:r>
      <w:r>
        <w:t>, Python</w:t>
      </w:r>
      <w:r w:rsidR="002E7989">
        <w:t>, Jenkins and git.</w:t>
      </w:r>
    </w:p>
    <w:p w14:paraId="797CA2D3" w14:textId="77777777" w:rsidR="00C44FD3" w:rsidRDefault="00C44FD3" w:rsidP="00690FBF"/>
    <w:p w14:paraId="28F6EEA1" w14:textId="77777777" w:rsidR="004C1DA9" w:rsidRDefault="008511CF" w:rsidP="00690FBF">
      <w:pPr>
        <w:pStyle w:val="Subtitle"/>
      </w:pPr>
      <w:sdt>
        <w:sdtPr>
          <w:id w:val="1080101502"/>
          <w:placeholder>
            <w:docPart w:val="860265CA710A4938BC1947DBCF16ADEC"/>
          </w:placeholder>
          <w:temporary/>
          <w:showingPlcHdr/>
          <w15:appearance w15:val="hidden"/>
        </w:sdtPr>
        <w:sdtEndPr/>
        <w:sdtContent>
          <w:r w:rsidR="00690FBF" w:rsidRPr="00BE2E44">
            <w:rPr>
              <w:rStyle w:val="Heading2Char"/>
            </w:rPr>
            <w:t>Education</w:t>
          </w:r>
        </w:sdtContent>
      </w:sdt>
    </w:p>
    <w:p w14:paraId="367C427B" w14:textId="568305F5" w:rsidR="008511CF" w:rsidRPr="008511CF" w:rsidRDefault="008511CF" w:rsidP="008511CF">
      <w:pPr>
        <w:pStyle w:val="Dates"/>
        <w:rPr>
          <w:lang w:bidi="ar-SA"/>
        </w:rPr>
      </w:pPr>
      <w:r w:rsidRPr="008511CF">
        <w:rPr>
          <w:lang w:bidi="ar-SA"/>
        </w:rPr>
        <w:t>May 1989</w:t>
      </w:r>
    </w:p>
    <w:p w14:paraId="242D5F05" w14:textId="15E69401" w:rsidR="004C1DA9" w:rsidRDefault="00E14F61" w:rsidP="008511CF">
      <w:pPr>
        <w:pStyle w:val="Heading3"/>
      </w:pPr>
      <w:r>
        <w:t>Kindergarten Diploma, General Studies, Broadmoor Elementary School</w:t>
      </w:r>
    </w:p>
    <w:bookmarkEnd w:id="0"/>
    <w:sectPr w:rsidR="004C1DA9" w:rsidSect="00AC025A">
      <w:headerReference w:type="default" r:id="rId14"/>
      <w:pgSz w:w="12240" w:h="15840"/>
      <w:pgMar w:top="720" w:right="720" w:bottom="720" w:left="720" w:header="720"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AD07E9" w14:textId="77777777" w:rsidR="00DE1FDD" w:rsidRDefault="00DE1FDD" w:rsidP="00690FBF">
      <w:r>
        <w:separator/>
      </w:r>
    </w:p>
  </w:endnote>
  <w:endnote w:type="continuationSeparator" w:id="0">
    <w:p w14:paraId="76D57D52" w14:textId="77777777" w:rsidR="00DE1FDD" w:rsidRDefault="00DE1FDD" w:rsidP="00690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Nova">
    <w:charset w:val="00"/>
    <w:family w:val="swiss"/>
    <w:pitch w:val="variable"/>
    <w:sig w:usb0="0000028F"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81C2BB" w14:textId="77777777" w:rsidR="00DE1FDD" w:rsidRDefault="00DE1FDD" w:rsidP="00690FBF">
      <w:r>
        <w:separator/>
      </w:r>
    </w:p>
  </w:footnote>
  <w:footnote w:type="continuationSeparator" w:id="0">
    <w:p w14:paraId="718A2887" w14:textId="77777777" w:rsidR="00DE1FDD" w:rsidRDefault="00DE1FDD" w:rsidP="00690F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64CF94" w14:textId="1E284568" w:rsidR="00322502" w:rsidRPr="00BE27E1" w:rsidRDefault="00322502" w:rsidP="00BE27E1">
    <w:pPr>
      <w:pStyle w:val="Title"/>
    </w:pPr>
    <w:r w:rsidRPr="00BE27E1">
      <w:t>Xander Harris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43FC7592"/>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10704648"/>
    <w:multiLevelType w:val="hybridMultilevel"/>
    <w:tmpl w:val="E4AC3CF2"/>
    <w:lvl w:ilvl="0" w:tplc="76BC8570">
      <w:numFmt w:val="bullet"/>
      <w:lvlText w:val=""/>
      <w:lvlJc w:val="left"/>
      <w:pPr>
        <w:ind w:left="936" w:hanging="360"/>
      </w:pPr>
      <w:rPr>
        <w:rFonts w:ascii="Calibri" w:eastAsia="Arial" w:hAnsi="Calibri" w:cs="Calibri"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 w15:restartNumberingAfterBreak="0">
    <w:nsid w:val="1A7F2D0E"/>
    <w:multiLevelType w:val="hybridMultilevel"/>
    <w:tmpl w:val="AE0A559C"/>
    <w:lvl w:ilvl="0" w:tplc="140C81F6">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4"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5" w15:restartNumberingAfterBreak="0">
    <w:nsid w:val="47ED08E2"/>
    <w:multiLevelType w:val="hybridMultilevel"/>
    <w:tmpl w:val="EB3C0AA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519509FC"/>
    <w:multiLevelType w:val="hybridMultilevel"/>
    <w:tmpl w:val="967CC046"/>
    <w:lvl w:ilvl="0" w:tplc="0CC66B00">
      <w:start w:val="1"/>
      <w:numFmt w:val="bullet"/>
      <w:suff w:val="space"/>
      <w:lvlText w:val=""/>
      <w:lvlJc w:val="left"/>
      <w:pPr>
        <w:ind w:left="432" w:hanging="144"/>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7" w15:restartNumberingAfterBreak="0">
    <w:nsid w:val="6A604527"/>
    <w:multiLevelType w:val="hybridMultilevel"/>
    <w:tmpl w:val="8080295E"/>
    <w:lvl w:ilvl="0" w:tplc="76BC8570">
      <w:numFmt w:val="bullet"/>
      <w:lvlText w:val=""/>
      <w:lvlJc w:val="left"/>
      <w:pPr>
        <w:ind w:left="648" w:hanging="360"/>
      </w:pPr>
      <w:rPr>
        <w:rFonts w:ascii="Calibri" w:eastAsia="Arial" w:hAnsi="Calibri" w:cs="Calibri"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8"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9"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10"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16cid:durableId="144470856">
    <w:abstractNumId w:val="4"/>
  </w:num>
  <w:num w:numId="2" w16cid:durableId="549196634">
    <w:abstractNumId w:val="9"/>
  </w:num>
  <w:num w:numId="3" w16cid:durableId="1422919832">
    <w:abstractNumId w:val="8"/>
  </w:num>
  <w:num w:numId="4" w16cid:durableId="2071682557">
    <w:abstractNumId w:val="2"/>
  </w:num>
  <w:num w:numId="5" w16cid:durableId="1542015606">
    <w:abstractNumId w:val="3"/>
  </w:num>
  <w:num w:numId="6" w16cid:durableId="80369196">
    <w:abstractNumId w:val="10"/>
  </w:num>
  <w:num w:numId="7" w16cid:durableId="50083107">
    <w:abstractNumId w:val="0"/>
  </w:num>
  <w:num w:numId="8" w16cid:durableId="909075624">
    <w:abstractNumId w:val="5"/>
  </w:num>
  <w:num w:numId="9" w16cid:durableId="1404832716">
    <w:abstractNumId w:val="7"/>
  </w:num>
  <w:num w:numId="10" w16cid:durableId="1499298614">
    <w:abstractNumId w:val="1"/>
  </w:num>
  <w:num w:numId="11" w16cid:durableId="19273770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40B"/>
    <w:rsid w:val="000041FC"/>
    <w:rsid w:val="00006D1A"/>
    <w:rsid w:val="00031E11"/>
    <w:rsid w:val="00031E9B"/>
    <w:rsid w:val="00036E43"/>
    <w:rsid w:val="000430E4"/>
    <w:rsid w:val="00043341"/>
    <w:rsid w:val="00046F52"/>
    <w:rsid w:val="00047507"/>
    <w:rsid w:val="0006687F"/>
    <w:rsid w:val="000746AE"/>
    <w:rsid w:val="000A2516"/>
    <w:rsid w:val="000A3B87"/>
    <w:rsid w:val="000B346B"/>
    <w:rsid w:val="000B6809"/>
    <w:rsid w:val="000D2A61"/>
    <w:rsid w:val="000E2956"/>
    <w:rsid w:val="001015E3"/>
    <w:rsid w:val="00101F80"/>
    <w:rsid w:val="00103B80"/>
    <w:rsid w:val="00107375"/>
    <w:rsid w:val="00116CF4"/>
    <w:rsid w:val="0013092A"/>
    <w:rsid w:val="001521CB"/>
    <w:rsid w:val="00157B6C"/>
    <w:rsid w:val="00184FA5"/>
    <w:rsid w:val="00185237"/>
    <w:rsid w:val="001949D5"/>
    <w:rsid w:val="001A68C4"/>
    <w:rsid w:val="001C3FEC"/>
    <w:rsid w:val="001C6DF9"/>
    <w:rsid w:val="001C79E4"/>
    <w:rsid w:val="001D7905"/>
    <w:rsid w:val="001F6DB3"/>
    <w:rsid w:val="00200F61"/>
    <w:rsid w:val="00202FC7"/>
    <w:rsid w:val="002049C7"/>
    <w:rsid w:val="00212436"/>
    <w:rsid w:val="0023785C"/>
    <w:rsid w:val="002511D6"/>
    <w:rsid w:val="00254C21"/>
    <w:rsid w:val="00256C9B"/>
    <w:rsid w:val="002674AA"/>
    <w:rsid w:val="00271A92"/>
    <w:rsid w:val="00272483"/>
    <w:rsid w:val="00292A11"/>
    <w:rsid w:val="002A1560"/>
    <w:rsid w:val="002C21CC"/>
    <w:rsid w:val="002C378E"/>
    <w:rsid w:val="002E1110"/>
    <w:rsid w:val="002E30C4"/>
    <w:rsid w:val="002E7989"/>
    <w:rsid w:val="002F6CB9"/>
    <w:rsid w:val="00303FDC"/>
    <w:rsid w:val="00310000"/>
    <w:rsid w:val="0031087E"/>
    <w:rsid w:val="00322502"/>
    <w:rsid w:val="00340C75"/>
    <w:rsid w:val="00364295"/>
    <w:rsid w:val="0036765D"/>
    <w:rsid w:val="00376B4F"/>
    <w:rsid w:val="00377519"/>
    <w:rsid w:val="00387DF9"/>
    <w:rsid w:val="00390248"/>
    <w:rsid w:val="003A4AF9"/>
    <w:rsid w:val="003A70F8"/>
    <w:rsid w:val="003B4558"/>
    <w:rsid w:val="003C41F6"/>
    <w:rsid w:val="003D157E"/>
    <w:rsid w:val="003E3F02"/>
    <w:rsid w:val="003E6D64"/>
    <w:rsid w:val="003F0952"/>
    <w:rsid w:val="003F6D46"/>
    <w:rsid w:val="00407F3F"/>
    <w:rsid w:val="00410F37"/>
    <w:rsid w:val="00417076"/>
    <w:rsid w:val="00431D81"/>
    <w:rsid w:val="00436267"/>
    <w:rsid w:val="00445E3A"/>
    <w:rsid w:val="004648DD"/>
    <w:rsid w:val="004672E9"/>
    <w:rsid w:val="0046736A"/>
    <w:rsid w:val="00467A34"/>
    <w:rsid w:val="00485D8E"/>
    <w:rsid w:val="00496677"/>
    <w:rsid w:val="00497CE6"/>
    <w:rsid w:val="004A389E"/>
    <w:rsid w:val="004A3CBD"/>
    <w:rsid w:val="004B0D77"/>
    <w:rsid w:val="004B76A3"/>
    <w:rsid w:val="004C1A6F"/>
    <w:rsid w:val="004C1DA9"/>
    <w:rsid w:val="004D640B"/>
    <w:rsid w:val="004D7316"/>
    <w:rsid w:val="004E2936"/>
    <w:rsid w:val="004E4D4C"/>
    <w:rsid w:val="004F25C2"/>
    <w:rsid w:val="0050310A"/>
    <w:rsid w:val="0051145A"/>
    <w:rsid w:val="00523E56"/>
    <w:rsid w:val="005342F1"/>
    <w:rsid w:val="00544ADD"/>
    <w:rsid w:val="00550EBB"/>
    <w:rsid w:val="0056593A"/>
    <w:rsid w:val="00566544"/>
    <w:rsid w:val="005666B9"/>
    <w:rsid w:val="00575C34"/>
    <w:rsid w:val="0059022C"/>
    <w:rsid w:val="0059760C"/>
    <w:rsid w:val="005A001B"/>
    <w:rsid w:val="005A05E2"/>
    <w:rsid w:val="005A2385"/>
    <w:rsid w:val="005A4739"/>
    <w:rsid w:val="005A7832"/>
    <w:rsid w:val="005C6105"/>
    <w:rsid w:val="005D3B3A"/>
    <w:rsid w:val="005D49CA"/>
    <w:rsid w:val="005E2A9D"/>
    <w:rsid w:val="005E31A4"/>
    <w:rsid w:val="005E408E"/>
    <w:rsid w:val="005E5555"/>
    <w:rsid w:val="005F26E3"/>
    <w:rsid w:val="005F7E71"/>
    <w:rsid w:val="00601FBC"/>
    <w:rsid w:val="00625729"/>
    <w:rsid w:val="0063039A"/>
    <w:rsid w:val="00631B4F"/>
    <w:rsid w:val="00637E08"/>
    <w:rsid w:val="0064392B"/>
    <w:rsid w:val="006450C1"/>
    <w:rsid w:val="00647D8C"/>
    <w:rsid w:val="006501D5"/>
    <w:rsid w:val="00653945"/>
    <w:rsid w:val="0065452F"/>
    <w:rsid w:val="00673037"/>
    <w:rsid w:val="00675AD2"/>
    <w:rsid w:val="00690FBF"/>
    <w:rsid w:val="006B3BC2"/>
    <w:rsid w:val="006C2364"/>
    <w:rsid w:val="006E144E"/>
    <w:rsid w:val="006E167C"/>
    <w:rsid w:val="006F4142"/>
    <w:rsid w:val="006F7650"/>
    <w:rsid w:val="00700004"/>
    <w:rsid w:val="0070452B"/>
    <w:rsid w:val="00705D7F"/>
    <w:rsid w:val="007244D7"/>
    <w:rsid w:val="00730675"/>
    <w:rsid w:val="00731B1D"/>
    <w:rsid w:val="00740EE4"/>
    <w:rsid w:val="007466F4"/>
    <w:rsid w:val="00767478"/>
    <w:rsid w:val="007843C5"/>
    <w:rsid w:val="00785436"/>
    <w:rsid w:val="007A242C"/>
    <w:rsid w:val="007A5009"/>
    <w:rsid w:val="007B01A9"/>
    <w:rsid w:val="007B6AC9"/>
    <w:rsid w:val="007C0CF2"/>
    <w:rsid w:val="007C7356"/>
    <w:rsid w:val="007C74B7"/>
    <w:rsid w:val="007D294F"/>
    <w:rsid w:val="007E2782"/>
    <w:rsid w:val="007F4D8C"/>
    <w:rsid w:val="007F6801"/>
    <w:rsid w:val="00817608"/>
    <w:rsid w:val="00817E2C"/>
    <w:rsid w:val="00822F71"/>
    <w:rsid w:val="00824B9D"/>
    <w:rsid w:val="00825B25"/>
    <w:rsid w:val="008430C0"/>
    <w:rsid w:val="008511CF"/>
    <w:rsid w:val="00851431"/>
    <w:rsid w:val="008539E9"/>
    <w:rsid w:val="00855C47"/>
    <w:rsid w:val="0086291E"/>
    <w:rsid w:val="00875C78"/>
    <w:rsid w:val="008B1639"/>
    <w:rsid w:val="008F0939"/>
    <w:rsid w:val="008F4248"/>
    <w:rsid w:val="008F5728"/>
    <w:rsid w:val="008F5EFB"/>
    <w:rsid w:val="008F64E8"/>
    <w:rsid w:val="009111F2"/>
    <w:rsid w:val="009163E7"/>
    <w:rsid w:val="00932362"/>
    <w:rsid w:val="00935D08"/>
    <w:rsid w:val="009519D8"/>
    <w:rsid w:val="0095732E"/>
    <w:rsid w:val="00990AFF"/>
    <w:rsid w:val="00997316"/>
    <w:rsid w:val="009A2009"/>
    <w:rsid w:val="009A344D"/>
    <w:rsid w:val="009A3E8D"/>
    <w:rsid w:val="009A6B1E"/>
    <w:rsid w:val="009C09FE"/>
    <w:rsid w:val="009C1962"/>
    <w:rsid w:val="009D7980"/>
    <w:rsid w:val="009F39CD"/>
    <w:rsid w:val="009F711D"/>
    <w:rsid w:val="00A05959"/>
    <w:rsid w:val="00A60060"/>
    <w:rsid w:val="00A61064"/>
    <w:rsid w:val="00A635D5"/>
    <w:rsid w:val="00A67C6F"/>
    <w:rsid w:val="00A81359"/>
    <w:rsid w:val="00A81573"/>
    <w:rsid w:val="00A82D03"/>
    <w:rsid w:val="00A831EA"/>
    <w:rsid w:val="00A94A66"/>
    <w:rsid w:val="00A973B7"/>
    <w:rsid w:val="00AC025A"/>
    <w:rsid w:val="00AC02C6"/>
    <w:rsid w:val="00AD74A8"/>
    <w:rsid w:val="00AE0118"/>
    <w:rsid w:val="00AE113F"/>
    <w:rsid w:val="00AE17C6"/>
    <w:rsid w:val="00B10D59"/>
    <w:rsid w:val="00B16138"/>
    <w:rsid w:val="00B32403"/>
    <w:rsid w:val="00B508D6"/>
    <w:rsid w:val="00B6243A"/>
    <w:rsid w:val="00B62A64"/>
    <w:rsid w:val="00B63E35"/>
    <w:rsid w:val="00B80EE9"/>
    <w:rsid w:val="00BB7F29"/>
    <w:rsid w:val="00BC0E27"/>
    <w:rsid w:val="00BC3C1B"/>
    <w:rsid w:val="00BC6AAC"/>
    <w:rsid w:val="00BE0051"/>
    <w:rsid w:val="00BE1444"/>
    <w:rsid w:val="00BE2449"/>
    <w:rsid w:val="00BE27E1"/>
    <w:rsid w:val="00BE2E44"/>
    <w:rsid w:val="00BE32AE"/>
    <w:rsid w:val="00BE57DD"/>
    <w:rsid w:val="00BF67E5"/>
    <w:rsid w:val="00BF7AFA"/>
    <w:rsid w:val="00C118C7"/>
    <w:rsid w:val="00C419DA"/>
    <w:rsid w:val="00C44718"/>
    <w:rsid w:val="00C44968"/>
    <w:rsid w:val="00C44FD3"/>
    <w:rsid w:val="00C52791"/>
    <w:rsid w:val="00C764ED"/>
    <w:rsid w:val="00C8183F"/>
    <w:rsid w:val="00C83E97"/>
    <w:rsid w:val="00C91CF5"/>
    <w:rsid w:val="00CC34A3"/>
    <w:rsid w:val="00CD5690"/>
    <w:rsid w:val="00CE26DB"/>
    <w:rsid w:val="00CF3A39"/>
    <w:rsid w:val="00CF4208"/>
    <w:rsid w:val="00D103FF"/>
    <w:rsid w:val="00D23780"/>
    <w:rsid w:val="00D5552B"/>
    <w:rsid w:val="00D62F82"/>
    <w:rsid w:val="00D649DF"/>
    <w:rsid w:val="00D80738"/>
    <w:rsid w:val="00D81C7F"/>
    <w:rsid w:val="00D81E79"/>
    <w:rsid w:val="00D87E03"/>
    <w:rsid w:val="00D92D79"/>
    <w:rsid w:val="00DA6BFD"/>
    <w:rsid w:val="00DB29DA"/>
    <w:rsid w:val="00DD0838"/>
    <w:rsid w:val="00DE1FDD"/>
    <w:rsid w:val="00DF1345"/>
    <w:rsid w:val="00E14F61"/>
    <w:rsid w:val="00E24BF9"/>
    <w:rsid w:val="00E40C3C"/>
    <w:rsid w:val="00E4557E"/>
    <w:rsid w:val="00E51794"/>
    <w:rsid w:val="00E6525B"/>
    <w:rsid w:val="00E8269A"/>
    <w:rsid w:val="00E969B3"/>
    <w:rsid w:val="00E97CB2"/>
    <w:rsid w:val="00EA31B4"/>
    <w:rsid w:val="00EB552A"/>
    <w:rsid w:val="00EB5886"/>
    <w:rsid w:val="00EC5870"/>
    <w:rsid w:val="00ED6E70"/>
    <w:rsid w:val="00EE28BB"/>
    <w:rsid w:val="00EE3DD0"/>
    <w:rsid w:val="00EF0C98"/>
    <w:rsid w:val="00EF10F2"/>
    <w:rsid w:val="00F31058"/>
    <w:rsid w:val="00F363D2"/>
    <w:rsid w:val="00F37D36"/>
    <w:rsid w:val="00F41ACF"/>
    <w:rsid w:val="00F4670F"/>
    <w:rsid w:val="00F503EF"/>
    <w:rsid w:val="00F5689F"/>
    <w:rsid w:val="00F61305"/>
    <w:rsid w:val="00F62D72"/>
    <w:rsid w:val="00F7064C"/>
    <w:rsid w:val="00F7157D"/>
    <w:rsid w:val="00F95AF2"/>
    <w:rsid w:val="00FA1EEA"/>
    <w:rsid w:val="00FB58C7"/>
    <w:rsid w:val="00FC45F8"/>
    <w:rsid w:val="00FC4704"/>
    <w:rsid w:val="00FC533E"/>
    <w:rsid w:val="00FC78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E1463"/>
  <w15:docId w15:val="{F1616D1E-25F2-4284-B3E3-C8BEB2928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780"/>
    <w:pPr>
      <w:spacing w:line="320" w:lineRule="exact"/>
      <w:ind w:left="288" w:right="288"/>
      <w:jc w:val="both"/>
    </w:pPr>
    <w:rPr>
      <w:rFonts w:eastAsia="Arial" w:cs="Arial"/>
      <w:sz w:val="20"/>
      <w:szCs w:val="16"/>
      <w:lang w:bidi="en-US"/>
    </w:rPr>
  </w:style>
  <w:style w:type="paragraph" w:styleId="Heading1">
    <w:name w:val="heading 1"/>
    <w:basedOn w:val="Heading2"/>
    <w:next w:val="Normal"/>
    <w:link w:val="Heading1Char"/>
    <w:autoRedefine/>
    <w:uiPriority w:val="9"/>
    <w:qFormat/>
    <w:rsid w:val="00BE2449"/>
    <w:pPr>
      <w:outlineLvl w:val="0"/>
    </w:pPr>
    <w:rPr>
      <w:sz w:val="26"/>
    </w:rPr>
  </w:style>
  <w:style w:type="paragraph" w:styleId="Heading2">
    <w:name w:val="heading 2"/>
    <w:basedOn w:val="Normal"/>
    <w:next w:val="Normal"/>
    <w:link w:val="Heading2Char"/>
    <w:autoRedefine/>
    <w:uiPriority w:val="9"/>
    <w:qFormat/>
    <w:rsid w:val="00A61064"/>
    <w:pPr>
      <w:outlineLvl w:val="1"/>
    </w:pPr>
    <w:rPr>
      <w:rFonts w:asciiTheme="majorHAnsi" w:hAnsiTheme="majorHAnsi"/>
      <w:iCs/>
      <w:color w:val="8DBB70" w:themeColor="accent2"/>
      <w:sz w:val="22"/>
    </w:rPr>
  </w:style>
  <w:style w:type="paragraph" w:styleId="Heading3">
    <w:name w:val="heading 3"/>
    <w:basedOn w:val="Dates"/>
    <w:next w:val="Normal"/>
    <w:link w:val="Heading3Char"/>
    <w:uiPriority w:val="9"/>
    <w:qFormat/>
    <w:rsid w:val="00417076"/>
    <w:pPr>
      <w:outlineLvl w:val="2"/>
    </w:pPr>
    <w:rPr>
      <w:b/>
      <w:bCs/>
      <w:sz w:val="22"/>
      <w:szCs w:val="26"/>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semiHidden/>
    <w:qFormat/>
    <w:rsid w:val="00EF10F2"/>
  </w:style>
  <w:style w:type="paragraph" w:styleId="ListParagraph">
    <w:name w:val="List Paragraph"/>
    <w:basedOn w:val="Normal"/>
    <w:uiPriority w:val="1"/>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rsid w:val="00BE2449"/>
    <w:rPr>
      <w:rFonts w:asciiTheme="majorHAnsi" w:eastAsiaTheme="minorEastAsia" w:hAnsiTheme="majorHAnsi" w:cs="Calibri"/>
      <w:b/>
      <w:iCs/>
      <w:color w:val="446530" w:themeColor="accent2" w:themeShade="80"/>
      <w:sz w:val="26"/>
      <w:szCs w:val="20"/>
    </w:rPr>
  </w:style>
  <w:style w:type="character" w:customStyle="1" w:styleId="Heading2Char">
    <w:name w:val="Heading 2 Char"/>
    <w:basedOn w:val="DefaultParagraphFont"/>
    <w:link w:val="Heading2"/>
    <w:uiPriority w:val="9"/>
    <w:rsid w:val="00A61064"/>
    <w:rPr>
      <w:rFonts w:asciiTheme="majorHAnsi" w:eastAsia="Arial" w:hAnsiTheme="majorHAnsi" w:cs="Arial"/>
      <w:iCs/>
      <w:color w:val="8DBB70" w:themeColor="accent2"/>
      <w:szCs w:val="16"/>
      <w:lang w:bidi="en-US"/>
    </w:rPr>
  </w:style>
  <w:style w:type="character" w:customStyle="1" w:styleId="Heading3Char">
    <w:name w:val="Heading 3 Char"/>
    <w:basedOn w:val="DefaultParagraphFont"/>
    <w:link w:val="Heading3"/>
    <w:uiPriority w:val="9"/>
    <w:rsid w:val="00417076"/>
    <w:rPr>
      <w:rFonts w:eastAsia="Arial" w:cs="Arial"/>
      <w:b/>
      <w:bCs/>
      <w:szCs w:val="2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ulletsSkills">
    <w:name w:val="Bullets Skills"/>
    <w:basedOn w:val="Normal"/>
    <w:semiHidden/>
    <w:qFormat/>
    <w:rsid w:val="00F62D72"/>
    <w:pPr>
      <w:numPr>
        <w:numId w:val="5"/>
      </w:numPr>
      <w:pBdr>
        <w:top w:val="single" w:sz="4" w:space="1" w:color="auto"/>
        <w:bottom w:val="single" w:sz="4" w:space="1" w:color="auto"/>
      </w:pBdr>
      <w:tabs>
        <w:tab w:val="left" w:pos="720"/>
        <w:tab w:val="left" w:pos="4230"/>
        <w:tab w:val="left" w:pos="7380"/>
      </w:tabs>
    </w:pPr>
    <w:rPr>
      <w:szCs w:val="18"/>
    </w:rPr>
  </w:style>
  <w:style w:type="paragraph" w:styleId="Title">
    <w:name w:val="Title"/>
    <w:basedOn w:val="Normal"/>
    <w:next w:val="Normal"/>
    <w:link w:val="TitleChar"/>
    <w:autoRedefine/>
    <w:uiPriority w:val="10"/>
    <w:qFormat/>
    <w:rsid w:val="00BE27E1"/>
    <w:pPr>
      <w:tabs>
        <w:tab w:val="left" w:pos="720"/>
      </w:tabs>
      <w:spacing w:line="240" w:lineRule="auto"/>
      <w:ind w:right="1440"/>
      <w:outlineLvl w:val="0"/>
    </w:pPr>
    <w:rPr>
      <w:rFonts w:asciiTheme="majorHAnsi" w:hAnsiTheme="majorHAnsi"/>
      <w:bCs/>
      <w:color w:val="446530" w:themeColor="accent2" w:themeShade="80"/>
      <w:spacing w:val="80"/>
      <w:sz w:val="48"/>
      <w:szCs w:val="80"/>
    </w:rPr>
  </w:style>
  <w:style w:type="character" w:customStyle="1" w:styleId="TitleChar">
    <w:name w:val="Title Char"/>
    <w:basedOn w:val="DefaultParagraphFont"/>
    <w:link w:val="Title"/>
    <w:uiPriority w:val="10"/>
    <w:rsid w:val="00BE27E1"/>
    <w:rPr>
      <w:rFonts w:asciiTheme="majorHAnsi" w:eastAsia="Arial" w:hAnsiTheme="majorHAnsi" w:cs="Arial"/>
      <w:bCs/>
      <w:color w:val="446530" w:themeColor="accent2" w:themeShade="80"/>
      <w:spacing w:val="80"/>
      <w:sz w:val="48"/>
      <w:szCs w:val="80"/>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Normal"/>
    <w:next w:val="Normal"/>
    <w:link w:val="SubtitleChar"/>
    <w:autoRedefine/>
    <w:uiPriority w:val="11"/>
    <w:qFormat/>
    <w:rsid w:val="00D23780"/>
    <w:pPr>
      <w:spacing w:line="240" w:lineRule="auto"/>
      <w:outlineLvl w:val="1"/>
    </w:pPr>
    <w:rPr>
      <w:rFonts w:asciiTheme="majorHAnsi" w:eastAsiaTheme="minorEastAsia" w:hAnsiTheme="majorHAnsi" w:cs="Calibri"/>
      <w:b/>
      <w:color w:val="446530" w:themeColor="accent2" w:themeShade="80"/>
      <w:szCs w:val="20"/>
      <w:lang w:bidi="ar-SA"/>
    </w:rPr>
  </w:style>
  <w:style w:type="character" w:customStyle="1" w:styleId="SubtitleChar">
    <w:name w:val="Subtitle Char"/>
    <w:basedOn w:val="DefaultParagraphFont"/>
    <w:link w:val="Subtitle"/>
    <w:uiPriority w:val="11"/>
    <w:rsid w:val="00D23780"/>
    <w:rPr>
      <w:rFonts w:asciiTheme="majorHAnsi" w:eastAsiaTheme="minorEastAsia" w:hAnsiTheme="majorHAnsi" w:cs="Calibri"/>
      <w:b/>
      <w:color w:val="446530" w:themeColor="accent2" w:themeShade="80"/>
      <w:sz w:val="20"/>
      <w:szCs w:val="20"/>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F5689F"/>
    <w:rPr>
      <w:color w:val="605E5C"/>
      <w:shd w:val="clear" w:color="auto" w:fill="E1DFDD"/>
    </w:rPr>
  </w:style>
  <w:style w:type="paragraph" w:styleId="Header">
    <w:name w:val="header"/>
    <w:basedOn w:val="Normal"/>
    <w:link w:val="HeaderChar"/>
    <w:uiPriority w:val="99"/>
    <w:semiHidden/>
    <w:rsid w:val="002F6CB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BC0E27"/>
    <w:rPr>
      <w:rFonts w:eastAsia="Arial" w:cs="Arial"/>
      <w:sz w:val="18"/>
      <w:szCs w:val="16"/>
      <w:lang w:bidi="en-US"/>
    </w:rPr>
  </w:style>
  <w:style w:type="paragraph" w:styleId="Footer">
    <w:name w:val="footer"/>
    <w:basedOn w:val="Normal"/>
    <w:link w:val="FooterChar"/>
    <w:uiPriority w:val="99"/>
    <w:semiHidden/>
    <w:rsid w:val="002F6CB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BC0E27"/>
    <w:rPr>
      <w:rFonts w:eastAsia="Arial" w:cs="Arial"/>
      <w:sz w:val="18"/>
      <w:szCs w:val="16"/>
      <w:lang w:bidi="en-US"/>
    </w:rPr>
  </w:style>
  <w:style w:type="paragraph" w:styleId="BalloonText">
    <w:name w:val="Balloon Text"/>
    <w:basedOn w:val="Normal"/>
    <w:link w:val="BalloonTextChar"/>
    <w:uiPriority w:val="99"/>
    <w:semiHidden/>
    <w:unhideWhenUsed/>
    <w:rsid w:val="005A05E2"/>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5A05E2"/>
    <w:rPr>
      <w:rFonts w:ascii="Segoe UI" w:eastAsia="Arial" w:hAnsi="Segoe UI" w:cs="Segoe UI"/>
      <w:color w:val="231F20"/>
      <w:sz w:val="18"/>
      <w:szCs w:val="18"/>
      <w:lang w:bidi="en-US"/>
    </w:rPr>
  </w:style>
  <w:style w:type="paragraph" w:styleId="Salutation">
    <w:name w:val="Salutation"/>
    <w:basedOn w:val="Normal"/>
    <w:next w:val="Normal"/>
    <w:link w:val="SalutationChar"/>
    <w:uiPriority w:val="4"/>
    <w:semiHidden/>
    <w:unhideWhenUsed/>
    <w:qFormat/>
    <w:rsid w:val="00390248"/>
  </w:style>
  <w:style w:type="character" w:customStyle="1" w:styleId="SalutationChar">
    <w:name w:val="Salutation Char"/>
    <w:basedOn w:val="DefaultParagraphFont"/>
    <w:link w:val="Salutation"/>
    <w:uiPriority w:val="4"/>
    <w:semiHidden/>
    <w:rsid w:val="00390248"/>
    <w:rPr>
      <w:rFonts w:eastAsia="Arial" w:cs="Arial"/>
      <w:sz w:val="20"/>
      <w:szCs w:val="16"/>
      <w:lang w:bidi="en-US"/>
    </w:rPr>
  </w:style>
  <w:style w:type="character" w:customStyle="1" w:styleId="Italics">
    <w:name w:val="Italics"/>
    <w:uiPriority w:val="1"/>
    <w:qFormat/>
    <w:rsid w:val="004C1DA9"/>
    <w:rPr>
      <w:b/>
      <w:i/>
    </w:rPr>
  </w:style>
  <w:style w:type="character" w:customStyle="1" w:styleId="NotBold">
    <w:name w:val="Not Bold"/>
    <w:uiPriority w:val="1"/>
    <w:qFormat/>
    <w:rsid w:val="004C1DA9"/>
    <w:rPr>
      <w:b/>
    </w:rPr>
  </w:style>
  <w:style w:type="paragraph" w:customStyle="1" w:styleId="Skills">
    <w:name w:val="Skills"/>
    <w:basedOn w:val="Normal"/>
    <w:qFormat/>
    <w:rsid w:val="00690FBF"/>
    <w:pPr>
      <w:tabs>
        <w:tab w:val="left" w:pos="3874"/>
        <w:tab w:val="left" w:pos="7027"/>
      </w:tabs>
      <w:ind w:right="-720"/>
    </w:pPr>
  </w:style>
  <w:style w:type="character" w:styleId="Hyperlink">
    <w:name w:val="Hyperlink"/>
    <w:basedOn w:val="DefaultParagraphFont"/>
    <w:uiPriority w:val="99"/>
    <w:unhideWhenUsed/>
    <w:rsid w:val="00690FBF"/>
    <w:rPr>
      <w:color w:val="39A5B7" w:themeColor="hyperlink"/>
      <w:u w:val="single"/>
    </w:rPr>
  </w:style>
  <w:style w:type="character" w:styleId="UnresolvedMention">
    <w:name w:val="Unresolved Mention"/>
    <w:basedOn w:val="DefaultParagraphFont"/>
    <w:uiPriority w:val="99"/>
    <w:semiHidden/>
    <w:unhideWhenUsed/>
    <w:rsid w:val="00690FBF"/>
    <w:rPr>
      <w:color w:val="605E5C"/>
      <w:shd w:val="clear" w:color="auto" w:fill="E1DFDD"/>
    </w:rPr>
  </w:style>
  <w:style w:type="paragraph" w:styleId="EndnoteText">
    <w:name w:val="endnote text"/>
    <w:basedOn w:val="Normal"/>
    <w:link w:val="EndnoteTextChar"/>
    <w:uiPriority w:val="99"/>
    <w:semiHidden/>
    <w:unhideWhenUsed/>
    <w:rsid w:val="00690FBF"/>
    <w:pPr>
      <w:spacing w:line="240" w:lineRule="auto"/>
    </w:pPr>
    <w:rPr>
      <w:szCs w:val="20"/>
    </w:rPr>
  </w:style>
  <w:style w:type="character" w:customStyle="1" w:styleId="EndnoteTextChar">
    <w:name w:val="Endnote Text Char"/>
    <w:basedOn w:val="DefaultParagraphFont"/>
    <w:link w:val="EndnoteText"/>
    <w:uiPriority w:val="99"/>
    <w:semiHidden/>
    <w:rsid w:val="00690FBF"/>
    <w:rPr>
      <w:rFonts w:eastAsia="Arial" w:cs="Arial"/>
      <w:sz w:val="20"/>
      <w:szCs w:val="20"/>
      <w:lang w:bidi="en-US"/>
    </w:rPr>
  </w:style>
  <w:style w:type="paragraph" w:customStyle="1" w:styleId="Dates">
    <w:name w:val="Dates"/>
    <w:basedOn w:val="Normal"/>
    <w:autoRedefine/>
    <w:qFormat/>
    <w:rsid w:val="00EB5886"/>
    <w:pPr>
      <w:spacing w:line="240" w:lineRule="auto"/>
      <w:ind w:right="63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206825">
      <w:bodyDiv w:val="1"/>
      <w:marLeft w:val="0"/>
      <w:marRight w:val="0"/>
      <w:marTop w:val="0"/>
      <w:marBottom w:val="0"/>
      <w:divBdr>
        <w:top w:val="none" w:sz="0" w:space="0" w:color="auto"/>
        <w:left w:val="none" w:sz="0" w:space="0" w:color="auto"/>
        <w:bottom w:val="none" w:sz="0" w:space="0" w:color="auto"/>
        <w:right w:val="none" w:sz="0" w:space="0" w:color="auto"/>
      </w:divBdr>
    </w:div>
    <w:div w:id="198053058">
      <w:bodyDiv w:val="1"/>
      <w:marLeft w:val="0"/>
      <w:marRight w:val="0"/>
      <w:marTop w:val="0"/>
      <w:marBottom w:val="0"/>
      <w:divBdr>
        <w:top w:val="none" w:sz="0" w:space="0" w:color="auto"/>
        <w:left w:val="none" w:sz="0" w:space="0" w:color="auto"/>
        <w:bottom w:val="none" w:sz="0" w:space="0" w:color="auto"/>
        <w:right w:val="none" w:sz="0" w:space="0" w:color="auto"/>
      </w:divBdr>
    </w:div>
    <w:div w:id="264656899">
      <w:bodyDiv w:val="1"/>
      <w:marLeft w:val="0"/>
      <w:marRight w:val="0"/>
      <w:marTop w:val="0"/>
      <w:marBottom w:val="0"/>
      <w:divBdr>
        <w:top w:val="none" w:sz="0" w:space="0" w:color="auto"/>
        <w:left w:val="none" w:sz="0" w:space="0" w:color="auto"/>
        <w:bottom w:val="none" w:sz="0" w:space="0" w:color="auto"/>
        <w:right w:val="none" w:sz="0" w:space="0" w:color="auto"/>
      </w:divBdr>
    </w:div>
    <w:div w:id="312105385">
      <w:bodyDiv w:val="1"/>
      <w:marLeft w:val="0"/>
      <w:marRight w:val="0"/>
      <w:marTop w:val="0"/>
      <w:marBottom w:val="0"/>
      <w:divBdr>
        <w:top w:val="none" w:sz="0" w:space="0" w:color="auto"/>
        <w:left w:val="none" w:sz="0" w:space="0" w:color="auto"/>
        <w:bottom w:val="none" w:sz="0" w:space="0" w:color="auto"/>
        <w:right w:val="none" w:sz="0" w:space="0" w:color="auto"/>
      </w:divBdr>
    </w:div>
    <w:div w:id="377166026">
      <w:bodyDiv w:val="1"/>
      <w:marLeft w:val="0"/>
      <w:marRight w:val="0"/>
      <w:marTop w:val="0"/>
      <w:marBottom w:val="0"/>
      <w:divBdr>
        <w:top w:val="none" w:sz="0" w:space="0" w:color="auto"/>
        <w:left w:val="none" w:sz="0" w:space="0" w:color="auto"/>
        <w:bottom w:val="none" w:sz="0" w:space="0" w:color="auto"/>
        <w:right w:val="none" w:sz="0" w:space="0" w:color="auto"/>
      </w:divBdr>
    </w:div>
    <w:div w:id="534075161">
      <w:bodyDiv w:val="1"/>
      <w:marLeft w:val="0"/>
      <w:marRight w:val="0"/>
      <w:marTop w:val="0"/>
      <w:marBottom w:val="0"/>
      <w:divBdr>
        <w:top w:val="none" w:sz="0" w:space="0" w:color="auto"/>
        <w:left w:val="none" w:sz="0" w:space="0" w:color="auto"/>
        <w:bottom w:val="none" w:sz="0" w:space="0" w:color="auto"/>
        <w:right w:val="none" w:sz="0" w:space="0" w:color="auto"/>
      </w:divBdr>
    </w:div>
    <w:div w:id="598292618">
      <w:bodyDiv w:val="1"/>
      <w:marLeft w:val="0"/>
      <w:marRight w:val="0"/>
      <w:marTop w:val="0"/>
      <w:marBottom w:val="0"/>
      <w:divBdr>
        <w:top w:val="none" w:sz="0" w:space="0" w:color="auto"/>
        <w:left w:val="none" w:sz="0" w:space="0" w:color="auto"/>
        <w:bottom w:val="none" w:sz="0" w:space="0" w:color="auto"/>
        <w:right w:val="none" w:sz="0" w:space="0" w:color="auto"/>
      </w:divBdr>
    </w:div>
    <w:div w:id="786312260">
      <w:bodyDiv w:val="1"/>
      <w:marLeft w:val="0"/>
      <w:marRight w:val="0"/>
      <w:marTop w:val="0"/>
      <w:marBottom w:val="0"/>
      <w:divBdr>
        <w:top w:val="none" w:sz="0" w:space="0" w:color="auto"/>
        <w:left w:val="none" w:sz="0" w:space="0" w:color="auto"/>
        <w:bottom w:val="none" w:sz="0" w:space="0" w:color="auto"/>
        <w:right w:val="none" w:sz="0" w:space="0" w:color="auto"/>
      </w:divBdr>
    </w:div>
    <w:div w:id="871845942">
      <w:bodyDiv w:val="1"/>
      <w:marLeft w:val="0"/>
      <w:marRight w:val="0"/>
      <w:marTop w:val="0"/>
      <w:marBottom w:val="0"/>
      <w:divBdr>
        <w:top w:val="none" w:sz="0" w:space="0" w:color="auto"/>
        <w:left w:val="none" w:sz="0" w:space="0" w:color="auto"/>
        <w:bottom w:val="none" w:sz="0" w:space="0" w:color="auto"/>
        <w:right w:val="none" w:sz="0" w:space="0" w:color="auto"/>
      </w:divBdr>
    </w:div>
    <w:div w:id="992104501">
      <w:bodyDiv w:val="1"/>
      <w:marLeft w:val="0"/>
      <w:marRight w:val="0"/>
      <w:marTop w:val="0"/>
      <w:marBottom w:val="0"/>
      <w:divBdr>
        <w:top w:val="none" w:sz="0" w:space="0" w:color="auto"/>
        <w:left w:val="none" w:sz="0" w:space="0" w:color="auto"/>
        <w:bottom w:val="none" w:sz="0" w:space="0" w:color="auto"/>
        <w:right w:val="none" w:sz="0" w:space="0" w:color="auto"/>
      </w:divBdr>
    </w:div>
    <w:div w:id="1040208835">
      <w:bodyDiv w:val="1"/>
      <w:marLeft w:val="0"/>
      <w:marRight w:val="0"/>
      <w:marTop w:val="0"/>
      <w:marBottom w:val="0"/>
      <w:divBdr>
        <w:top w:val="none" w:sz="0" w:space="0" w:color="auto"/>
        <w:left w:val="none" w:sz="0" w:space="0" w:color="auto"/>
        <w:bottom w:val="none" w:sz="0" w:space="0" w:color="auto"/>
        <w:right w:val="none" w:sz="0" w:space="0" w:color="auto"/>
      </w:divBdr>
    </w:div>
    <w:div w:id="1093092650">
      <w:bodyDiv w:val="1"/>
      <w:marLeft w:val="0"/>
      <w:marRight w:val="0"/>
      <w:marTop w:val="0"/>
      <w:marBottom w:val="0"/>
      <w:divBdr>
        <w:top w:val="none" w:sz="0" w:space="0" w:color="auto"/>
        <w:left w:val="none" w:sz="0" w:space="0" w:color="auto"/>
        <w:bottom w:val="none" w:sz="0" w:space="0" w:color="auto"/>
        <w:right w:val="none" w:sz="0" w:space="0" w:color="auto"/>
      </w:divBdr>
    </w:div>
    <w:div w:id="1167600454">
      <w:bodyDiv w:val="1"/>
      <w:marLeft w:val="0"/>
      <w:marRight w:val="0"/>
      <w:marTop w:val="0"/>
      <w:marBottom w:val="0"/>
      <w:divBdr>
        <w:top w:val="none" w:sz="0" w:space="0" w:color="auto"/>
        <w:left w:val="none" w:sz="0" w:space="0" w:color="auto"/>
        <w:bottom w:val="none" w:sz="0" w:space="0" w:color="auto"/>
        <w:right w:val="none" w:sz="0" w:space="0" w:color="auto"/>
      </w:divBdr>
    </w:div>
    <w:div w:id="1337541617">
      <w:bodyDiv w:val="1"/>
      <w:marLeft w:val="0"/>
      <w:marRight w:val="0"/>
      <w:marTop w:val="0"/>
      <w:marBottom w:val="0"/>
      <w:divBdr>
        <w:top w:val="none" w:sz="0" w:space="0" w:color="auto"/>
        <w:left w:val="none" w:sz="0" w:space="0" w:color="auto"/>
        <w:bottom w:val="none" w:sz="0" w:space="0" w:color="auto"/>
        <w:right w:val="none" w:sz="0" w:space="0" w:color="auto"/>
      </w:divBdr>
    </w:div>
    <w:div w:id="1379740329">
      <w:bodyDiv w:val="1"/>
      <w:marLeft w:val="0"/>
      <w:marRight w:val="0"/>
      <w:marTop w:val="0"/>
      <w:marBottom w:val="0"/>
      <w:divBdr>
        <w:top w:val="none" w:sz="0" w:space="0" w:color="auto"/>
        <w:left w:val="none" w:sz="0" w:space="0" w:color="auto"/>
        <w:bottom w:val="none" w:sz="0" w:space="0" w:color="auto"/>
        <w:right w:val="none" w:sz="0" w:space="0" w:color="auto"/>
      </w:divBdr>
    </w:div>
    <w:div w:id="1442870666">
      <w:bodyDiv w:val="1"/>
      <w:marLeft w:val="0"/>
      <w:marRight w:val="0"/>
      <w:marTop w:val="0"/>
      <w:marBottom w:val="0"/>
      <w:divBdr>
        <w:top w:val="none" w:sz="0" w:space="0" w:color="auto"/>
        <w:left w:val="none" w:sz="0" w:space="0" w:color="auto"/>
        <w:bottom w:val="none" w:sz="0" w:space="0" w:color="auto"/>
        <w:right w:val="none" w:sz="0" w:space="0" w:color="auto"/>
      </w:divBdr>
    </w:div>
    <w:div w:id="1444492266">
      <w:bodyDiv w:val="1"/>
      <w:marLeft w:val="0"/>
      <w:marRight w:val="0"/>
      <w:marTop w:val="0"/>
      <w:marBottom w:val="0"/>
      <w:divBdr>
        <w:top w:val="none" w:sz="0" w:space="0" w:color="auto"/>
        <w:left w:val="none" w:sz="0" w:space="0" w:color="auto"/>
        <w:bottom w:val="none" w:sz="0" w:space="0" w:color="auto"/>
        <w:right w:val="none" w:sz="0" w:space="0" w:color="auto"/>
      </w:divBdr>
    </w:div>
    <w:div w:id="1608192452">
      <w:bodyDiv w:val="1"/>
      <w:marLeft w:val="0"/>
      <w:marRight w:val="0"/>
      <w:marTop w:val="0"/>
      <w:marBottom w:val="0"/>
      <w:divBdr>
        <w:top w:val="none" w:sz="0" w:space="0" w:color="auto"/>
        <w:left w:val="none" w:sz="0" w:space="0" w:color="auto"/>
        <w:bottom w:val="none" w:sz="0" w:space="0" w:color="auto"/>
        <w:right w:val="none" w:sz="0" w:space="0" w:color="auto"/>
      </w:divBdr>
    </w:div>
    <w:div w:id="1614049793">
      <w:bodyDiv w:val="1"/>
      <w:marLeft w:val="0"/>
      <w:marRight w:val="0"/>
      <w:marTop w:val="0"/>
      <w:marBottom w:val="0"/>
      <w:divBdr>
        <w:top w:val="none" w:sz="0" w:space="0" w:color="auto"/>
        <w:left w:val="none" w:sz="0" w:space="0" w:color="auto"/>
        <w:bottom w:val="none" w:sz="0" w:space="0" w:color="auto"/>
        <w:right w:val="none" w:sz="0" w:space="0" w:color="auto"/>
      </w:divBdr>
    </w:div>
    <w:div w:id="1822773016">
      <w:bodyDiv w:val="1"/>
      <w:marLeft w:val="0"/>
      <w:marRight w:val="0"/>
      <w:marTop w:val="0"/>
      <w:marBottom w:val="0"/>
      <w:divBdr>
        <w:top w:val="none" w:sz="0" w:space="0" w:color="auto"/>
        <w:left w:val="none" w:sz="0" w:space="0" w:color="auto"/>
        <w:bottom w:val="none" w:sz="0" w:space="0" w:color="auto"/>
        <w:right w:val="none" w:sz="0" w:space="0" w:color="auto"/>
      </w:divBdr>
    </w:div>
    <w:div w:id="1960599952">
      <w:bodyDiv w:val="1"/>
      <w:marLeft w:val="0"/>
      <w:marRight w:val="0"/>
      <w:marTop w:val="0"/>
      <w:marBottom w:val="0"/>
      <w:divBdr>
        <w:top w:val="none" w:sz="0" w:space="0" w:color="auto"/>
        <w:left w:val="none" w:sz="0" w:space="0" w:color="auto"/>
        <w:bottom w:val="none" w:sz="0" w:space="0" w:color="auto"/>
        <w:right w:val="none" w:sz="0" w:space="0" w:color="auto"/>
      </w:divBdr>
    </w:div>
    <w:div w:id="20931610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edwardtheharri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in/xandertheharri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xandertheharris@gmail.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lebi\AppData\Roaming\Microsoft\Templates\ATS%20simple%20classic%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9EA0CA739CC4E1B90BC0B046DDD3CAD"/>
        <w:category>
          <w:name w:val="General"/>
          <w:gallery w:val="placeholder"/>
        </w:category>
        <w:types>
          <w:type w:val="bbPlcHdr"/>
        </w:types>
        <w:behaviors>
          <w:behavior w:val="content"/>
        </w:behaviors>
        <w:guid w:val="{9703A7D2-CA33-4E7B-AE99-E2ED4E4F959A}"/>
      </w:docPartPr>
      <w:docPartBody>
        <w:p w:rsidR="00D721A7" w:rsidRDefault="00FA215E">
          <w:pPr>
            <w:pStyle w:val="F9EA0CA739CC4E1B90BC0B046DDD3CAD"/>
          </w:pPr>
          <w:r w:rsidRPr="004C1DA9">
            <w:t>Experience</w:t>
          </w:r>
        </w:p>
      </w:docPartBody>
    </w:docPart>
    <w:docPart>
      <w:docPartPr>
        <w:name w:val="860265CA710A4938BC1947DBCF16ADEC"/>
        <w:category>
          <w:name w:val="General"/>
          <w:gallery w:val="placeholder"/>
        </w:category>
        <w:types>
          <w:type w:val="bbPlcHdr"/>
        </w:types>
        <w:behaviors>
          <w:behavior w:val="content"/>
        </w:behaviors>
        <w:guid w:val="{B49E0213-CE52-4F03-81D1-CC53CA0845D1}"/>
      </w:docPartPr>
      <w:docPartBody>
        <w:p w:rsidR="00D721A7" w:rsidRDefault="00FA215E">
          <w:pPr>
            <w:pStyle w:val="860265CA710A4938BC1947DBCF16ADEC"/>
          </w:pPr>
          <w:r w:rsidRPr="004C1DA9">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Nova">
    <w:charset w:val="00"/>
    <w:family w:val="swiss"/>
    <w:pitch w:val="variable"/>
    <w:sig w:usb0="0000028F"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5BD"/>
    <w:rsid w:val="00006D1A"/>
    <w:rsid w:val="001A629D"/>
    <w:rsid w:val="001B42D2"/>
    <w:rsid w:val="001C79E4"/>
    <w:rsid w:val="00387DF9"/>
    <w:rsid w:val="004648DD"/>
    <w:rsid w:val="006755BD"/>
    <w:rsid w:val="00D721A7"/>
    <w:rsid w:val="00FA2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9EA0CA739CC4E1B90BC0B046DDD3CAD">
    <w:name w:val="F9EA0CA739CC4E1B90BC0B046DDD3CAD"/>
  </w:style>
  <w:style w:type="paragraph" w:customStyle="1" w:styleId="860265CA710A4938BC1947DBCF16ADEC">
    <w:name w:val="860265CA710A4938BC1947DBCF16AD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ustom 69">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541AF4-0605-4549-B594-5B1E9F6FC301}">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BC00A20C-2870-4772-8D78-C84273E380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06E32B-130B-4BB7-AEB5-FA523225EB99}">
  <ds:schemaRefs>
    <ds:schemaRef ds:uri="http://schemas.openxmlformats.org/officeDocument/2006/bibliography"/>
  </ds:schemaRefs>
</ds:datastoreItem>
</file>

<file path=customXml/itemProps4.xml><?xml version="1.0" encoding="utf-8"?>
<ds:datastoreItem xmlns:ds="http://schemas.openxmlformats.org/officeDocument/2006/customXml" ds:itemID="{D3FF1C84-DF90-42FE-AE11-AFF931E8FAE7}">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simple classic resume</Template>
  <TotalTime>202</TotalTime>
  <Pages>1</Pages>
  <Words>419</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Xander Harris</cp:lastModifiedBy>
  <cp:revision>148</cp:revision>
  <dcterms:created xsi:type="dcterms:W3CDTF">2024-07-29T17:41:00Z</dcterms:created>
  <dcterms:modified xsi:type="dcterms:W3CDTF">2024-07-29T21:20:00Z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